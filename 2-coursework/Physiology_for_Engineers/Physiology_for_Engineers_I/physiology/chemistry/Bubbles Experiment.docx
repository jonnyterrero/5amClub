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4D4E52" w14:textId="0D3F4498" w:rsidR="00A9204E" w:rsidRDefault="004A7289">
      <w:r>
        <w:t>Bubbles</w:t>
      </w:r>
    </w:p>
    <w:p w14:paraId="4F372F38" w14:textId="131B536F" w:rsidR="004A7289" w:rsidRDefault="004A7289"/>
    <w:p w14:paraId="1A5C85DE" w14:textId="6A88667E" w:rsidR="004A7289" w:rsidRDefault="004A7289"/>
    <w:p w14:paraId="0DD0EF9B" w14:textId="2BCAD571" w:rsidR="004A7289" w:rsidRDefault="006A2B99">
      <w:hyperlink r:id="rId9" w:history="1">
        <w:r w:rsidRPr="0014560A">
          <w:rPr>
            <w:rStyle w:val="Hyperlink"/>
          </w:rPr>
          <w:t>https://www.stevespanglerscience.com/lab/experiments/giant-bubble-experiment/</w:t>
        </w:r>
      </w:hyperlink>
    </w:p>
    <w:p w14:paraId="0D7C1A98" w14:textId="1F6B1AFB" w:rsidR="006A2B99" w:rsidRDefault="006A2B99"/>
    <w:p w14:paraId="6AF6DB3C" w14:textId="29BA3C27" w:rsidR="006A2B99" w:rsidRDefault="006A2B99"/>
    <w:p w14:paraId="68A260DC" w14:textId="297BBFE4" w:rsidR="006A2B99" w:rsidRDefault="006A2B99" w:rsidP="006A2B99">
      <w:pPr>
        <w:pStyle w:val="ListParagraph"/>
        <w:numPr>
          <w:ilvl w:val="0"/>
          <w:numId w:val="24"/>
        </w:numPr>
      </w:pPr>
      <w:r>
        <w:t>What are bubbles?</w:t>
      </w:r>
    </w:p>
    <w:p w14:paraId="0B7D4A13" w14:textId="546604D3" w:rsidR="00212C4C" w:rsidRDefault="00212C4C" w:rsidP="00212C4C"/>
    <w:p w14:paraId="68D3F302" w14:textId="261E8432" w:rsidR="00212C4C" w:rsidRDefault="00212C4C" w:rsidP="00212C4C"/>
    <w:p w14:paraId="7BC23E4A" w14:textId="65DC8BB3" w:rsidR="00212C4C" w:rsidRDefault="00212C4C" w:rsidP="00212C4C"/>
    <w:p w14:paraId="58E844BE" w14:textId="61A20A62" w:rsidR="00212C4C" w:rsidRDefault="00212C4C" w:rsidP="00212C4C"/>
    <w:p w14:paraId="207537E2" w14:textId="3BD2CBC1" w:rsidR="00212C4C" w:rsidRDefault="00212C4C" w:rsidP="00212C4C">
      <w:pPr>
        <w:pStyle w:val="ListParagraph"/>
        <w:numPr>
          <w:ilvl w:val="0"/>
          <w:numId w:val="24"/>
        </w:numPr>
      </w:pPr>
      <w:r>
        <w:t>What words are synonyms for the word “bubble”?</w:t>
      </w:r>
    </w:p>
    <w:p w14:paraId="35E1A629" w14:textId="0BE7E247" w:rsidR="006A2B99" w:rsidRDefault="006A2B99" w:rsidP="006A2B99"/>
    <w:p w14:paraId="59E07397" w14:textId="12BF51BB" w:rsidR="006A2B99" w:rsidRDefault="006A2B99" w:rsidP="006A2B99"/>
    <w:p w14:paraId="50AF3FA9" w14:textId="0D15804A" w:rsidR="006A2B99" w:rsidRDefault="006A2B99" w:rsidP="006A2B99"/>
    <w:p w14:paraId="0CE76064" w14:textId="5EB648B4" w:rsidR="005C352F" w:rsidRDefault="005C352F" w:rsidP="005C352F">
      <w:pPr>
        <w:pStyle w:val="ListParagraph"/>
        <w:numPr>
          <w:ilvl w:val="0"/>
          <w:numId w:val="24"/>
        </w:numPr>
      </w:pPr>
      <w:r>
        <w:t>Are balloons bubbles?</w:t>
      </w:r>
    </w:p>
    <w:p w14:paraId="120FF7C9" w14:textId="576EF9E7" w:rsidR="005C352F" w:rsidRDefault="005C352F" w:rsidP="005C352F"/>
    <w:p w14:paraId="5775EBC8" w14:textId="61E341D4" w:rsidR="005C352F" w:rsidRDefault="005C352F" w:rsidP="005C352F"/>
    <w:p w14:paraId="66614A9D" w14:textId="3D7858C1" w:rsidR="005C352F" w:rsidRDefault="005C352F" w:rsidP="005C352F"/>
    <w:p w14:paraId="4CF1B749" w14:textId="34B09F60" w:rsidR="005C352F" w:rsidRDefault="005C352F" w:rsidP="005C352F">
      <w:pPr>
        <w:pStyle w:val="ListParagraph"/>
        <w:numPr>
          <w:ilvl w:val="0"/>
          <w:numId w:val="24"/>
        </w:numPr>
      </w:pPr>
      <w:r>
        <w:t>Are cells bubbles?</w:t>
      </w:r>
    </w:p>
    <w:p w14:paraId="24D576F7" w14:textId="2C41AB03" w:rsidR="005C352F" w:rsidRDefault="005C352F" w:rsidP="006A2B99"/>
    <w:p w14:paraId="6E4A5E4A" w14:textId="361032AC" w:rsidR="005C352F" w:rsidRDefault="005C352F" w:rsidP="006A2B99"/>
    <w:p w14:paraId="2674B8A4" w14:textId="77777777" w:rsidR="005C352F" w:rsidRDefault="005C352F" w:rsidP="006A2B99"/>
    <w:p w14:paraId="5EBD9F78" w14:textId="457520C2" w:rsidR="006A2B99" w:rsidRDefault="006A2B99" w:rsidP="006A2B99">
      <w:pPr>
        <w:pStyle w:val="ListParagraph"/>
        <w:numPr>
          <w:ilvl w:val="0"/>
          <w:numId w:val="24"/>
        </w:numPr>
      </w:pPr>
      <w:r>
        <w:t>Provide examples of bubbles.</w:t>
      </w:r>
    </w:p>
    <w:p w14:paraId="39769635" w14:textId="0330A0B3" w:rsidR="006A2B99" w:rsidRDefault="006A2B99" w:rsidP="006A2B99"/>
    <w:p w14:paraId="7B9198A3" w14:textId="77777777" w:rsidR="006A2B99" w:rsidRDefault="006A2B99" w:rsidP="006A2B99"/>
    <w:p w14:paraId="26BC5095" w14:textId="4B72BF48" w:rsidR="006A2B99" w:rsidRDefault="006A2B99" w:rsidP="006A2B99"/>
    <w:p w14:paraId="0C2112B0" w14:textId="6BD6A222" w:rsidR="006A2B99" w:rsidRDefault="006A2B99" w:rsidP="006A2B99"/>
    <w:p w14:paraId="2416D509" w14:textId="3C0C3F12" w:rsidR="006A2B99" w:rsidRDefault="006A2B99" w:rsidP="006A2B99">
      <w:pPr>
        <w:pStyle w:val="ListParagraph"/>
        <w:numPr>
          <w:ilvl w:val="0"/>
          <w:numId w:val="24"/>
        </w:numPr>
      </w:pPr>
      <w:r>
        <w:t>What are some uses for bubbles?</w:t>
      </w:r>
      <w:r w:rsidR="00CF7073">
        <w:t xml:space="preserve">  Provide a list and explain the benefits.</w:t>
      </w:r>
    </w:p>
    <w:p w14:paraId="6CE3CBB0" w14:textId="21663CD9" w:rsidR="006A2B99" w:rsidRDefault="006A2B99" w:rsidP="006A2B99"/>
    <w:p w14:paraId="6A3922F4" w14:textId="2CFEC77A" w:rsidR="006A2B99" w:rsidRDefault="006A2B99" w:rsidP="006A2B99"/>
    <w:p w14:paraId="79F4B21C" w14:textId="3B61DAE0" w:rsidR="006A2B99" w:rsidRDefault="006A2B99" w:rsidP="006A2B99"/>
    <w:p w14:paraId="3416A336" w14:textId="63800E4E" w:rsidR="006A2B99" w:rsidRDefault="006A2B99" w:rsidP="006A2B99"/>
    <w:p w14:paraId="42B1AF50" w14:textId="098223EC" w:rsidR="006A2B99" w:rsidRDefault="006A2B99" w:rsidP="006A2B99">
      <w:pPr>
        <w:pStyle w:val="ListParagraph"/>
        <w:numPr>
          <w:ilvl w:val="0"/>
          <w:numId w:val="24"/>
        </w:numPr>
      </w:pPr>
      <w:r>
        <w:t>When are bubbles bad?</w:t>
      </w:r>
      <w:r w:rsidR="00CF7073">
        <w:t xml:space="preserve">  Provide a list and explain why. </w:t>
      </w:r>
    </w:p>
    <w:p w14:paraId="717A1663" w14:textId="1A48B151" w:rsidR="006A2B99" w:rsidRDefault="006A2B99" w:rsidP="006A2B99"/>
    <w:p w14:paraId="71C73249" w14:textId="01E10DC3" w:rsidR="006A2B99" w:rsidRDefault="006A2B99" w:rsidP="006A2B99"/>
    <w:p w14:paraId="31D9B367" w14:textId="07C44DCA" w:rsidR="006A2B99" w:rsidRDefault="006A2B99" w:rsidP="006A2B99"/>
    <w:p w14:paraId="10E900EC" w14:textId="55D51C99" w:rsidR="006A2B99" w:rsidRDefault="006A2B99" w:rsidP="006A2B99"/>
    <w:p w14:paraId="6BB702A1" w14:textId="66ECCDA7" w:rsidR="006A2B99" w:rsidRDefault="006A2B99" w:rsidP="006A2B99"/>
    <w:p w14:paraId="259A608D" w14:textId="3CDC5C46" w:rsidR="006A2B99" w:rsidRDefault="006A2B99" w:rsidP="006A2B99">
      <w:pPr>
        <w:pStyle w:val="ListParagraph"/>
        <w:numPr>
          <w:ilvl w:val="0"/>
          <w:numId w:val="24"/>
        </w:numPr>
      </w:pPr>
      <w:r>
        <w:t>Can bubbles be deadly?</w:t>
      </w:r>
    </w:p>
    <w:p w14:paraId="6CCCAEE3" w14:textId="6088AEB5" w:rsidR="00CF7073" w:rsidRDefault="00CF7073" w:rsidP="00CF7073"/>
    <w:p w14:paraId="76A347CB" w14:textId="7106221E" w:rsidR="00CF7073" w:rsidRDefault="00CF7073" w:rsidP="00CF7073"/>
    <w:p w14:paraId="1357BDFB" w14:textId="281FFB03" w:rsidR="00CF7073" w:rsidRDefault="00CF7073" w:rsidP="00CF7073"/>
    <w:p w14:paraId="6DED57BC" w14:textId="454BC999" w:rsidR="00CF7073" w:rsidRDefault="00CF7073" w:rsidP="00CF7073"/>
    <w:p w14:paraId="0781C7A1" w14:textId="14CA3707" w:rsidR="00CF7073" w:rsidRDefault="00CF7073" w:rsidP="00CF7073">
      <w:pPr>
        <w:pStyle w:val="ListParagraph"/>
        <w:numPr>
          <w:ilvl w:val="0"/>
          <w:numId w:val="24"/>
        </w:numPr>
      </w:pPr>
      <w:r>
        <w:t>What kind of chemicals promote bubbles?</w:t>
      </w:r>
    </w:p>
    <w:sectPr w:rsidR="00CF7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2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0607EBB"/>
    <w:multiLevelType w:val="hybridMultilevel"/>
    <w:tmpl w:val="E020B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9"/>
  </w:num>
  <w:num w:numId="2">
    <w:abstractNumId w:val="12"/>
  </w:num>
  <w:num w:numId="3">
    <w:abstractNumId w:val="10"/>
  </w:num>
  <w:num w:numId="4">
    <w:abstractNumId w:val="22"/>
  </w:num>
  <w:num w:numId="5">
    <w:abstractNumId w:val="13"/>
  </w:num>
  <w:num w:numId="6">
    <w:abstractNumId w:val="16"/>
  </w:num>
  <w:num w:numId="7">
    <w:abstractNumId w:val="18"/>
  </w:num>
  <w:num w:numId="8">
    <w:abstractNumId w:val="9"/>
  </w:num>
  <w:num w:numId="9">
    <w:abstractNumId w:val="7"/>
  </w:num>
  <w:num w:numId="10">
    <w:abstractNumId w:val="6"/>
  </w:num>
  <w:num w:numId="11">
    <w:abstractNumId w:val="5"/>
  </w:num>
  <w:num w:numId="12">
    <w:abstractNumId w:val="4"/>
  </w:num>
  <w:num w:numId="13">
    <w:abstractNumId w:val="8"/>
  </w:num>
  <w:num w:numId="14">
    <w:abstractNumId w:val="3"/>
  </w:num>
  <w:num w:numId="15">
    <w:abstractNumId w:val="2"/>
  </w:num>
  <w:num w:numId="16">
    <w:abstractNumId w:val="1"/>
  </w:num>
  <w:num w:numId="17">
    <w:abstractNumId w:val="0"/>
  </w:num>
  <w:num w:numId="18">
    <w:abstractNumId w:val="14"/>
  </w:num>
  <w:num w:numId="19">
    <w:abstractNumId w:val="15"/>
  </w:num>
  <w:num w:numId="20">
    <w:abstractNumId w:val="20"/>
  </w:num>
  <w:num w:numId="21">
    <w:abstractNumId w:val="17"/>
  </w:num>
  <w:num w:numId="22">
    <w:abstractNumId w:val="11"/>
  </w:num>
  <w:num w:numId="23">
    <w:abstractNumId w:val="23"/>
  </w:num>
  <w:num w:numId="2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289"/>
    <w:rsid w:val="00212C4C"/>
    <w:rsid w:val="004A7289"/>
    <w:rsid w:val="005C352F"/>
    <w:rsid w:val="00645252"/>
    <w:rsid w:val="006A2B99"/>
    <w:rsid w:val="006D3D74"/>
    <w:rsid w:val="0083569A"/>
    <w:rsid w:val="00A9204E"/>
    <w:rsid w:val="00CF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BEE97"/>
  <w15:chartTrackingRefBased/>
  <w15:docId w15:val="{1769161F-975C-459F-9786-902ED8E3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character" w:styleId="UnresolvedMention">
    <w:name w:val="Unresolved Mention"/>
    <w:basedOn w:val="DefaultParagraphFont"/>
    <w:uiPriority w:val="99"/>
    <w:semiHidden/>
    <w:unhideWhenUsed/>
    <w:rsid w:val="006A2B9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6A2B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hyperlink" Target="https://www.stevespanglerscience.com/lab/experiments/giant-bubble-experiment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un\AppData\Local\Microsoft\Office\16.0\DTS\en-US%7b42EF3E5D-4A17-45B2-A41D-FE484C7B62D9%7d\%7bE4080620-A3B2-47ED-AC37-BBF50457015E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4.xml><?xml version="1.0" encoding="utf-8"?>
<ds:datastoreItem xmlns:ds="http://schemas.openxmlformats.org/officeDocument/2006/customXml" ds:itemID="{7EC8DAEA-4093-4C6A-89A8-94167FC864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{E4080620-A3B2-47ED-AC37-BBF50457015E}tf02786999_win32.dotx</Template>
  <TotalTime>23</TotalTime>
  <Pages>1</Pages>
  <Words>80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Shaun Clancy</dc:creator>
  <cp:keywords/>
  <dc:description/>
  <cp:lastModifiedBy>Shaun Clancy</cp:lastModifiedBy>
  <cp:revision>3</cp:revision>
  <dcterms:created xsi:type="dcterms:W3CDTF">2022-02-01T03:52:00Z</dcterms:created>
  <dcterms:modified xsi:type="dcterms:W3CDTF">2022-02-22T14:54:00Z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